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B2B" w:rsidRPr="00DB7B2B" w:rsidRDefault="00DB7B2B" w:rsidP="00DB7B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DB7B2B">
        <w:rPr>
          <w:rFonts w:ascii="Times New Roman" w:hAnsi="Times New Roman" w:cs="Times New Roman"/>
          <w:b/>
          <w:sz w:val="28"/>
          <w:szCs w:val="28"/>
        </w:rPr>
        <w:t>Collected Reviews Dataset</w:t>
      </w:r>
    </w:p>
    <w:p w:rsidR="00DB7B2B" w:rsidRDefault="00DB7B2B" w:rsidP="00DB7B2B">
      <w:pPr>
        <w:jc w:val="center"/>
      </w:pPr>
    </w:p>
    <w:p w:rsidR="00DB7B2B" w:rsidRDefault="00DB7B2B" w:rsidP="00DB7B2B">
      <w:r>
        <w:t>Restaurant</w:t>
      </w:r>
      <w:r>
        <w:tab/>
      </w:r>
      <w:r>
        <w:t xml:space="preserve"> </w:t>
      </w:r>
      <w:r>
        <w:t>Review</w:t>
      </w:r>
    </w:p>
    <w:p w:rsidR="00DB7B2B" w:rsidRDefault="00DB7B2B" w:rsidP="00DB7B2B">
      <w:proofErr w:type="spellStart"/>
      <w:r>
        <w:t>Mehfil</w:t>
      </w:r>
      <w:proofErr w:type="spellEnd"/>
      <w:r>
        <w:tab/>
        <w:t xml:space="preserve">        </w:t>
      </w:r>
      <w:r>
        <w:t xml:space="preserve">       </w:t>
      </w:r>
      <w:r>
        <w:t>Best place to visit, food is very tasty and service is kind</w:t>
      </w:r>
    </w:p>
    <w:p w:rsidR="00DB7B2B" w:rsidRDefault="00DB7B2B" w:rsidP="00DB7B2B">
      <w:proofErr w:type="spellStart"/>
      <w:r>
        <w:t>Mehfil</w:t>
      </w:r>
      <w:proofErr w:type="spellEnd"/>
      <w:r>
        <w:tab/>
        <w:t xml:space="preserve">        </w:t>
      </w:r>
      <w:r>
        <w:t xml:space="preserve">       </w:t>
      </w:r>
      <w:r>
        <w:t xml:space="preserve">Ordered </w:t>
      </w:r>
      <w:proofErr w:type="spellStart"/>
      <w:r>
        <w:t>chilli</w:t>
      </w:r>
      <w:proofErr w:type="spellEnd"/>
      <w:r>
        <w:t xml:space="preserve"> chicken but received wrong item, poor experience</w:t>
      </w:r>
    </w:p>
    <w:p w:rsidR="00DB7B2B" w:rsidRDefault="00DB7B2B" w:rsidP="00DB7B2B">
      <w:proofErr w:type="spellStart"/>
      <w:r>
        <w:t>Mehfil</w:t>
      </w:r>
      <w:proofErr w:type="spellEnd"/>
      <w:r>
        <w:tab/>
        <w:t xml:space="preserve">        </w:t>
      </w:r>
      <w:r>
        <w:t xml:space="preserve">       </w:t>
      </w:r>
      <w:r>
        <w:t>Manager and staff are friendly and cooperative</w:t>
      </w:r>
    </w:p>
    <w:p w:rsidR="00DB7B2B" w:rsidRDefault="00DB7B2B" w:rsidP="00DB7B2B">
      <w:proofErr w:type="spellStart"/>
      <w:r>
        <w:t>Mehfil</w:t>
      </w:r>
      <w:proofErr w:type="spellEnd"/>
      <w:r>
        <w:tab/>
        <w:t xml:space="preserve">        </w:t>
      </w:r>
      <w:r>
        <w:t xml:space="preserve">       </w:t>
      </w:r>
      <w:r>
        <w:t>Chicken biryani is flavorful and well cooked</w:t>
      </w:r>
    </w:p>
    <w:p w:rsidR="00DB7B2B" w:rsidRDefault="00DB7B2B" w:rsidP="00DB7B2B">
      <w:proofErr w:type="spellStart"/>
      <w:r>
        <w:t>Mehfil</w:t>
      </w:r>
      <w:proofErr w:type="spellEnd"/>
      <w:r>
        <w:tab/>
        <w:t xml:space="preserve">        </w:t>
      </w:r>
      <w:r>
        <w:t xml:space="preserve">       </w:t>
      </w:r>
      <w:r>
        <w:t>Food is good but staff behavior is bad</w:t>
      </w:r>
    </w:p>
    <w:p w:rsidR="00DB7B2B" w:rsidRDefault="00DB7B2B" w:rsidP="00DB7B2B">
      <w:proofErr w:type="spellStart"/>
      <w:r>
        <w:t>Mehfil</w:t>
      </w:r>
      <w:proofErr w:type="spellEnd"/>
      <w:r>
        <w:tab/>
        <w:t xml:space="preserve">        </w:t>
      </w:r>
      <w:r>
        <w:t xml:space="preserve">       </w:t>
      </w:r>
      <w:r>
        <w:t>Affordable pricing with decent taste</w:t>
      </w:r>
    </w:p>
    <w:p w:rsidR="00DB7B2B" w:rsidRDefault="00DB7B2B" w:rsidP="00DB7B2B">
      <w:proofErr w:type="spellStart"/>
      <w:r>
        <w:t>Mehfil</w:t>
      </w:r>
      <w:proofErr w:type="spellEnd"/>
      <w:r>
        <w:t xml:space="preserve">    </w:t>
      </w:r>
      <w:r>
        <w:tab/>
        <w:t>Service was quick and place is clean</w:t>
      </w:r>
    </w:p>
    <w:p w:rsidR="00DB7B2B" w:rsidRDefault="00DB7B2B" w:rsidP="00DB7B2B">
      <w:proofErr w:type="spellStart"/>
      <w:r>
        <w:t>Mehfil</w:t>
      </w:r>
      <w:proofErr w:type="spellEnd"/>
      <w:r>
        <w:tab/>
        <w:t xml:space="preserve">       </w:t>
      </w:r>
      <w:r>
        <w:t xml:space="preserve">       </w:t>
      </w:r>
      <w:r>
        <w:t xml:space="preserve"> Staff forced customers to give positive reviews</w:t>
      </w:r>
    </w:p>
    <w:p w:rsidR="00DB7B2B" w:rsidRDefault="00DB7B2B" w:rsidP="00DB7B2B">
      <w:proofErr w:type="spellStart"/>
      <w:r>
        <w:t>Mehfil</w:t>
      </w:r>
      <w:proofErr w:type="spellEnd"/>
      <w:r>
        <w:tab/>
        <w:t xml:space="preserve">        </w:t>
      </w:r>
      <w:r>
        <w:t xml:space="preserve">       </w:t>
      </w:r>
      <w:r>
        <w:t>Good experience with polite staff</w:t>
      </w:r>
    </w:p>
    <w:p w:rsidR="00DB7B2B" w:rsidRDefault="00DB7B2B" w:rsidP="00DB7B2B">
      <w:proofErr w:type="spellStart"/>
      <w:r>
        <w:t>Mehfil</w:t>
      </w:r>
      <w:proofErr w:type="spellEnd"/>
      <w:r>
        <w:tab/>
        <w:t xml:space="preserve">        </w:t>
      </w:r>
      <w:r>
        <w:t xml:space="preserve">       </w:t>
      </w:r>
      <w:r>
        <w:t>Suitable for quick meals but not luxurious</w:t>
      </w:r>
    </w:p>
    <w:p w:rsidR="00DB7B2B" w:rsidRDefault="00DB7B2B" w:rsidP="00DB7B2B">
      <w:r>
        <w:t>Paradise</w:t>
      </w:r>
      <w:r>
        <w:tab/>
        <w:t>Biryani is flavorful and tasty</w:t>
      </w:r>
    </w:p>
    <w:p w:rsidR="00DB7B2B" w:rsidRDefault="00DB7B2B" w:rsidP="00DB7B2B">
      <w:r>
        <w:t>Paradise</w:t>
      </w:r>
      <w:r>
        <w:tab/>
        <w:t>Service is slow and the place is crowded</w:t>
      </w:r>
    </w:p>
    <w:p w:rsidR="00DB7B2B" w:rsidRDefault="00DB7B2B" w:rsidP="00DB7B2B">
      <w:r>
        <w:t>Paradise</w:t>
      </w:r>
      <w:r>
        <w:tab/>
        <w:t>Food taste is authentic and delicious</w:t>
      </w:r>
    </w:p>
    <w:p w:rsidR="00DB7B2B" w:rsidRDefault="00DB7B2B" w:rsidP="00DB7B2B">
      <w:r>
        <w:t>Paradise</w:t>
      </w:r>
      <w:r>
        <w:tab/>
        <w:t>Waiting time is high but worth it</w:t>
      </w:r>
    </w:p>
    <w:p w:rsidR="00DB7B2B" w:rsidRDefault="00DB7B2B" w:rsidP="00DB7B2B">
      <w:r>
        <w:t>Paradise</w:t>
      </w:r>
      <w:r>
        <w:tab/>
        <w:t>Mutton biryani is good but not extraordinary</w:t>
      </w:r>
    </w:p>
    <w:p w:rsidR="00DB7B2B" w:rsidRDefault="00DB7B2B" w:rsidP="00DB7B2B">
      <w:r>
        <w:t>Paradise</w:t>
      </w:r>
      <w:r>
        <w:tab/>
        <w:t>Excellent service and good quality food</w:t>
      </w:r>
    </w:p>
    <w:p w:rsidR="00DB7B2B" w:rsidRDefault="00DB7B2B" w:rsidP="00DB7B2B">
      <w:r>
        <w:t>Paradise</w:t>
      </w:r>
      <w:r>
        <w:tab/>
        <w:t>Overpriced compared to quantity</w:t>
      </w:r>
    </w:p>
    <w:p w:rsidR="00DB7B2B" w:rsidRDefault="00DB7B2B" w:rsidP="00DB7B2B">
      <w:r>
        <w:t>Paradise</w:t>
      </w:r>
      <w:r>
        <w:tab/>
        <w:t>Chicken kebab is good but service is delayed</w:t>
      </w:r>
    </w:p>
    <w:p w:rsidR="00DB7B2B" w:rsidRDefault="00DB7B2B" w:rsidP="00DB7B2B">
      <w:r>
        <w:t>Paradise</w:t>
      </w:r>
      <w:r>
        <w:tab/>
        <w:t>Great ambience and comfortable seating</w:t>
      </w:r>
    </w:p>
    <w:p w:rsidR="00DB7B2B" w:rsidRDefault="00DB7B2B" w:rsidP="00DB7B2B">
      <w:r>
        <w:t>Paradise</w:t>
      </w:r>
      <w:r>
        <w:tab/>
        <w:t>Small portions and average taste</w:t>
      </w:r>
    </w:p>
    <w:p w:rsidR="00DB7B2B" w:rsidRDefault="00DB7B2B" w:rsidP="00DB7B2B">
      <w:proofErr w:type="spellStart"/>
      <w:r>
        <w:t>Bawarchi</w:t>
      </w:r>
      <w:proofErr w:type="spellEnd"/>
      <w:r>
        <w:tab/>
        <w:t>Excellent food quality and good service</w:t>
      </w:r>
    </w:p>
    <w:p w:rsidR="00DB7B2B" w:rsidRDefault="00DB7B2B" w:rsidP="00DB7B2B">
      <w:proofErr w:type="spellStart"/>
      <w:r>
        <w:t>Bawarchi</w:t>
      </w:r>
      <w:proofErr w:type="spellEnd"/>
      <w:r>
        <w:tab/>
        <w:t>Chicken was undercooked and place was crowded</w:t>
      </w:r>
    </w:p>
    <w:p w:rsidR="00DB7B2B" w:rsidRDefault="00DB7B2B" w:rsidP="00DB7B2B">
      <w:proofErr w:type="spellStart"/>
      <w:r>
        <w:t>Bawarchi</w:t>
      </w:r>
      <w:proofErr w:type="spellEnd"/>
      <w:r>
        <w:tab/>
        <w:t>Biryani is very tasty and well prepared</w:t>
      </w:r>
    </w:p>
    <w:p w:rsidR="00DB7B2B" w:rsidRDefault="00DB7B2B" w:rsidP="00DB7B2B">
      <w:proofErr w:type="spellStart"/>
      <w:r>
        <w:t>Bawarchi</w:t>
      </w:r>
      <w:proofErr w:type="spellEnd"/>
      <w:r>
        <w:tab/>
        <w:t>Service is poor and staff behavior is bad</w:t>
      </w:r>
    </w:p>
    <w:p w:rsidR="00DB7B2B" w:rsidRDefault="00DB7B2B" w:rsidP="00DB7B2B">
      <w:proofErr w:type="spellStart"/>
      <w:r>
        <w:t>Bawarchi</w:t>
      </w:r>
      <w:proofErr w:type="spellEnd"/>
      <w:r>
        <w:tab/>
        <w:t>Food is delicious and worth the price</w:t>
      </w:r>
    </w:p>
    <w:p w:rsidR="00DB7B2B" w:rsidRDefault="00DB7B2B" w:rsidP="00DB7B2B">
      <w:proofErr w:type="spellStart"/>
      <w:r>
        <w:t>Bawarchi</w:t>
      </w:r>
      <w:proofErr w:type="spellEnd"/>
      <w:r>
        <w:tab/>
        <w:t>Extra charges applied for basic items</w:t>
      </w:r>
    </w:p>
    <w:p w:rsidR="00DB7B2B" w:rsidRDefault="00DB7B2B" w:rsidP="00DB7B2B">
      <w:proofErr w:type="spellStart"/>
      <w:r>
        <w:t>Bawarchi</w:t>
      </w:r>
      <w:proofErr w:type="spellEnd"/>
      <w:r>
        <w:tab/>
        <w:t>Authentic taste and great experience</w:t>
      </w:r>
    </w:p>
    <w:p w:rsidR="00DB7B2B" w:rsidRDefault="00DB7B2B" w:rsidP="00DB7B2B">
      <w:proofErr w:type="spellStart"/>
      <w:r>
        <w:t>Bawarchi</w:t>
      </w:r>
      <w:proofErr w:type="spellEnd"/>
      <w:r>
        <w:tab/>
        <w:t>Strong flavors may not suit everyone</w:t>
      </w:r>
    </w:p>
    <w:p w:rsidR="00DB7B2B" w:rsidRDefault="00DB7B2B" w:rsidP="00DB7B2B">
      <w:proofErr w:type="spellStart"/>
      <w:r>
        <w:t>Bawarchi</w:t>
      </w:r>
      <w:proofErr w:type="spellEnd"/>
      <w:r>
        <w:tab/>
        <w:t>Good quantity and affordable pricing</w:t>
      </w:r>
    </w:p>
    <w:p w:rsidR="00A9204E" w:rsidRDefault="00DB7B2B" w:rsidP="00DB7B2B">
      <w:proofErr w:type="spellStart"/>
      <w:r>
        <w:t>Bawarchi</w:t>
      </w:r>
      <w:proofErr w:type="spellEnd"/>
      <w:r>
        <w:tab/>
        <w:t>Disappointing experience due to service issues</w:t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B2B"/>
    <w:rsid w:val="00645252"/>
    <w:rsid w:val="006D3D74"/>
    <w:rsid w:val="0083569A"/>
    <w:rsid w:val="00A9204E"/>
    <w:rsid w:val="00DB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3818"/>
  <w15:chartTrackingRefBased/>
  <w15:docId w15:val="{7E131D84-9F37-4ED8-AE0A-FF1AB3B0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chitha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DF7189-35E5-448A-9A1B-83BAAEAF8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3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</dc:creator>
  <cp:keywords/>
  <dc:description/>
  <cp:lastModifiedBy>Ruchitha</cp:lastModifiedBy>
  <cp:revision>1</cp:revision>
  <dcterms:created xsi:type="dcterms:W3CDTF">2026-04-01T16:13:00Z</dcterms:created>
  <dcterms:modified xsi:type="dcterms:W3CDTF">2026-04-01T16:16:00Z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